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10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5220"/>
      </w:tblGrid>
      <w:tr w:rsidR="00271552" w14:paraId="5F93EA39" w14:textId="77777777">
        <w:tblPrEx>
          <w:tblCellMar>
            <w:top w:w="0" w:type="dxa"/>
            <w:bottom w:w="0" w:type="dxa"/>
          </w:tblCellMar>
        </w:tblPrEx>
        <w:tc>
          <w:tcPr>
            <w:tcW w:w="15220" w:type="dxa"/>
            <w:vAlign w:val="center"/>
          </w:tcPr>
          <w:p w14:paraId="281812F6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本教程以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ALC887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为例，希望方法简单了能让更多小白完美驱动声卡。</w:t>
            </w:r>
          </w:p>
          <w:p w14:paraId="3E9C3764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在终端输入代码，下载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AppleALC</w:t>
            </w:r>
            <w:proofErr w:type="spellEnd"/>
          </w:p>
          <w:p w14:paraId="0A05D0DF" w14:textId="77777777" w:rsidR="00271552" w:rsidRDefault="00271552">
            <w:pPr>
              <w:widowControl/>
              <w:numPr>
                <w:ilvl w:val="0"/>
                <w:numId w:val="1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git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 xml:space="preserve"> clone https://github.com/vit9</w:t>
            </w:r>
            <w:bookmarkStart w:id="0" w:name="_GoBack"/>
            <w:bookmarkEnd w:id="0"/>
            <w:r>
              <w:rPr>
                <w:rFonts w:ascii="Monaco" w:hAnsi="Monaco" w:cs="Monaco"/>
                <w:color w:val="343434"/>
                <w:kern w:val="0"/>
              </w:rPr>
              <w:t>696/AppleALC</w:t>
            </w:r>
          </w:p>
          <w:p w14:paraId="1C2AB0D0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1C5098"/>
                <w:kern w:val="0"/>
              </w:rPr>
              <w:t>复制代码</w:t>
            </w:r>
          </w:p>
          <w:p w14:paraId="2CCDDF13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记录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codec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中以下内容：</w:t>
            </w:r>
          </w:p>
          <w:p w14:paraId="70F3A8A0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343434"/>
                <w:kern w:val="0"/>
                <w:sz w:val="28"/>
                <w:szCs w:val="28"/>
              </w:rPr>
              <w:t>①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Address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值</w:t>
            </w:r>
          </w:p>
          <w:p w14:paraId="4E990254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noProof/>
                <w:color w:val="343434"/>
                <w:kern w:val="0"/>
                <w:sz w:val="28"/>
                <w:szCs w:val="28"/>
              </w:rPr>
              <w:drawing>
                <wp:inline distT="0" distB="0" distL="0" distR="0" wp14:anchorId="761C3E14" wp14:editId="34866CBE">
                  <wp:extent cx="6378719" cy="437896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7970" cy="4392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 </w:t>
            </w:r>
          </w:p>
          <w:p w14:paraId="5EFB2243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address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值只有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0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和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2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俩种情况，本帖举例中为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0</w:t>
            </w:r>
          </w:p>
          <w:p w14:paraId="635E44B2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</w:p>
          <w:p w14:paraId="327E5122" w14:textId="77777777" w:rsidR="00752E51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 w:hint="eastAsia"/>
                <w:color w:val="343434"/>
                <w:kern w:val="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343434"/>
                <w:kern w:val="0"/>
                <w:sz w:val="28"/>
                <w:szCs w:val="28"/>
              </w:rPr>
              <w:t>②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在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codec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中搜索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Pin Default </w:t>
            </w:r>
          </w:p>
          <w:p w14:paraId="32FB517B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noProof/>
                <w:color w:val="343434"/>
                <w:kern w:val="0"/>
                <w:sz w:val="28"/>
                <w:szCs w:val="28"/>
              </w:rPr>
              <w:lastRenderedPageBreak/>
              <w:drawing>
                <wp:inline distT="0" distB="0" distL="0" distR="0" wp14:anchorId="24068905" wp14:editId="29C3500C">
                  <wp:extent cx="5944608" cy="4080946"/>
                  <wp:effectExtent l="0" t="0" r="0" b="889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5723" cy="4129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 </w:t>
            </w:r>
          </w:p>
          <w:p w14:paraId="6E71A423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</w:p>
          <w:p w14:paraId="18B2C55C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noProof/>
                <w:color w:val="343434"/>
                <w:kern w:val="0"/>
                <w:sz w:val="28"/>
                <w:szCs w:val="28"/>
              </w:rPr>
              <w:drawing>
                <wp:inline distT="0" distB="0" distL="0" distR="0" wp14:anchorId="44E29DEC" wp14:editId="44D13E1A">
                  <wp:extent cx="6362065" cy="4367527"/>
                  <wp:effectExtent l="0" t="0" r="0" b="190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4026" cy="4389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 </w:t>
            </w:r>
          </w:p>
          <w:p w14:paraId="1D4A0A9A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如上图如果搜到的内容中间有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N/A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则不记录（后方有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N/A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，可记录）</w:t>
            </w:r>
          </w:p>
          <w:p w14:paraId="3C8587EB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noProof/>
                <w:color w:val="343434"/>
                <w:kern w:val="0"/>
                <w:sz w:val="28"/>
                <w:szCs w:val="28"/>
              </w:rPr>
              <w:drawing>
                <wp:inline distT="0" distB="0" distL="0" distR="0" wp14:anchorId="2A483D58" wp14:editId="306620E7">
                  <wp:extent cx="6362065" cy="4367527"/>
                  <wp:effectExtent l="0" t="0" r="0" b="190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1177" cy="4394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 </w:t>
            </w:r>
          </w:p>
          <w:p w14:paraId="69BC1145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如上图如果搜到的内容无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N/A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则记录下一串数字后面的设备名称和往上找最近的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node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值</w:t>
            </w:r>
          </w:p>
          <w:p w14:paraId="6EEF682B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此处记录的内容为：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Line Out at Ext Rear    Node=0x14</w:t>
            </w:r>
          </w:p>
          <w:p w14:paraId="717C2D3C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</w:p>
          <w:p w14:paraId="43E03B20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整理下记录内容如下：</w:t>
            </w:r>
          </w:p>
          <w:p w14:paraId="0C491CDC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Line Out at Ext Rear    Node=0x14    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线路输出</w:t>
            </w:r>
          </w:p>
          <w:p w14:paraId="6BE4DC6A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Mic at Ext Rear            Node=0x18    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后置麦克风</w:t>
            </w:r>
          </w:p>
          <w:p w14:paraId="45E8CD10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Mic at Ext Front           Node=0x19    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前置麦克风</w:t>
            </w:r>
          </w:p>
          <w:p w14:paraId="0F0FB0B6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Line In at Ext Rear       Node=0x1a     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线路输入</w:t>
            </w:r>
          </w:p>
          <w:p w14:paraId="67FAFE0C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HP Out at Ext Front    Node=0x1b     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耳机扬声器</w:t>
            </w:r>
          </w:p>
          <w:p w14:paraId="22F0FA96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</w:p>
          <w:p w14:paraId="11CA195F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这里需要解释下：</w:t>
            </w:r>
          </w:p>
          <w:p w14:paraId="113C12ED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对于台式机，可能会出现多个线路输出，至少要把一个线路输出改成内置扬声器。</w:t>
            </w:r>
          </w:p>
          <w:p w14:paraId="48AED787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麦克风最多只可定义一个，所以把前置麦克风改成线路输入。</w:t>
            </w:r>
          </w:p>
          <w:p w14:paraId="768F302E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对于笔记本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MIC at 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ext</w:t>
            </w:r>
            <w:proofErr w:type="spellEnd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为外置麦克风，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mic at in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为内置麦克风，需要把外置麦克风改成线路输入。</w:t>
            </w:r>
          </w:p>
          <w:p w14:paraId="6E384241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</w:p>
          <w:p w14:paraId="7F52A707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更改后内容如下：</w:t>
            </w:r>
          </w:p>
          <w:p w14:paraId="20DEBBA5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Line Out at Ext Rear    Node=0x14    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内置扬声器</w:t>
            </w:r>
          </w:p>
          <w:p w14:paraId="1BD16569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Mic at Ext Rear            Node=0x18    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后置麦克风</w:t>
            </w:r>
          </w:p>
          <w:p w14:paraId="4B2C3706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Mic at Ext Front           Node=0x19    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线路输入</w:t>
            </w:r>
          </w:p>
          <w:p w14:paraId="7A47BEC3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Line In at Ext Rear       Node=0x1a     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线路输入</w:t>
            </w:r>
          </w:p>
          <w:p w14:paraId="2D6E3A06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HP Out at Ext Front    Node=0x1b     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耳机扬声器</w:t>
            </w:r>
          </w:p>
          <w:p w14:paraId="78B4C354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</w:p>
          <w:p w14:paraId="49B674D6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</w:p>
          <w:p w14:paraId="77AD1160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</w:p>
          <w:p w14:paraId="458095B2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343434"/>
                <w:kern w:val="0"/>
                <w:sz w:val="28"/>
                <w:szCs w:val="28"/>
              </w:rPr>
              <w:t>③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Vendor Id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值，并将其转换为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10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进制</w:t>
            </w:r>
          </w:p>
          <w:p w14:paraId="70FBB763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noProof/>
                <w:color w:val="343434"/>
                <w:kern w:val="0"/>
                <w:sz w:val="28"/>
                <w:szCs w:val="28"/>
              </w:rPr>
              <w:drawing>
                <wp:inline distT="0" distB="0" distL="0" distR="0" wp14:anchorId="5908FFC7" wp14:editId="49496888">
                  <wp:extent cx="6064223" cy="4163060"/>
                  <wp:effectExtent l="0" t="0" r="6985" b="254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1487" cy="4174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 </w:t>
            </w:r>
          </w:p>
          <w:p w14:paraId="03B7361F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noProof/>
                <w:color w:val="343434"/>
                <w:kern w:val="0"/>
                <w:sz w:val="28"/>
                <w:szCs w:val="28"/>
              </w:rPr>
              <w:drawing>
                <wp:inline distT="0" distB="0" distL="0" distR="0" wp14:anchorId="203C112F" wp14:editId="3B6C0181">
                  <wp:extent cx="5942965" cy="2465287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8515" cy="2475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 </w:t>
            </w:r>
          </w:p>
          <w:p w14:paraId="26A3FF22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</w:p>
          <w:p w14:paraId="7C7F73D8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使用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PlistEdit</w:t>
            </w:r>
            <w:proofErr w:type="spellEnd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 Pro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打开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appleALC</w:t>
            </w:r>
            <w:proofErr w:type="spellEnd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/Resources/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PinConfigs</w:t>
            </w:r>
            <w:proofErr w:type="spellEnd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/Contents/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Info.plist</w:t>
            </w:r>
            <w:proofErr w:type="spellEnd"/>
          </w:p>
          <w:p w14:paraId="408C2406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搜索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283904135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（此数字为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Vendor Id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值的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10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进制）</w:t>
            </w:r>
          </w:p>
          <w:p w14:paraId="5B4ECC13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noProof/>
                <w:color w:val="343434"/>
                <w:kern w:val="0"/>
                <w:sz w:val="28"/>
                <w:szCs w:val="28"/>
              </w:rPr>
              <w:drawing>
                <wp:inline distT="0" distB="0" distL="0" distR="0" wp14:anchorId="39828C01" wp14:editId="6041C98B">
                  <wp:extent cx="6157127" cy="608076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759" cy="6096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 </w:t>
            </w:r>
          </w:p>
          <w:p w14:paraId="78F7E332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如上图有不止一个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ALC887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声卡的配置内容，但是其中的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layoutID</w:t>
            </w:r>
            <w:proofErr w:type="spellEnd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不同。</w:t>
            </w:r>
          </w:p>
          <w:p w14:paraId="58D3DD63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先把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layoutID</w:t>
            </w:r>
            <w:proofErr w:type="spellEnd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=1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中的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ConfigData</w:t>
            </w:r>
            <w:proofErr w:type="spellEnd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后面很长的数字复制出来</w:t>
            </w:r>
          </w:p>
          <w:p w14:paraId="52E11247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noProof/>
                <w:color w:val="343434"/>
                <w:kern w:val="0"/>
                <w:sz w:val="28"/>
                <w:szCs w:val="28"/>
              </w:rPr>
              <w:drawing>
                <wp:inline distT="0" distB="0" distL="0" distR="0" wp14:anchorId="56DDC8C3" wp14:editId="156BD6EE">
                  <wp:extent cx="3619500" cy="5422900"/>
                  <wp:effectExtent l="0" t="0" r="12700" b="1270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0" cy="542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 </w:t>
            </w:r>
          </w:p>
          <w:p w14:paraId="1F871C8A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如上图将每四串数字排成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1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行，没串数字的第一个数字代表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Address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值。</w:t>
            </w:r>
          </w:p>
          <w:p w14:paraId="1D5E9F72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示例中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Address=0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，所以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layoutID</w:t>
            </w:r>
            <w:proofErr w:type="spellEnd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=1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不适合这款声卡。继续往下找：</w:t>
            </w:r>
          </w:p>
          <w:p w14:paraId="52178C90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noProof/>
                <w:color w:val="343434"/>
                <w:kern w:val="0"/>
                <w:sz w:val="28"/>
                <w:szCs w:val="28"/>
              </w:rPr>
              <w:drawing>
                <wp:inline distT="0" distB="0" distL="0" distR="0" wp14:anchorId="65212620" wp14:editId="43C08645">
                  <wp:extent cx="6157127" cy="608076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0351" cy="6093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 </w:t>
            </w:r>
          </w:p>
          <w:p w14:paraId="6C785A55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noProof/>
                <w:color w:val="343434"/>
                <w:kern w:val="0"/>
                <w:sz w:val="28"/>
                <w:szCs w:val="28"/>
              </w:rPr>
              <w:drawing>
                <wp:inline distT="0" distB="0" distL="0" distR="0" wp14:anchorId="4BEBED71" wp14:editId="3500E2DD">
                  <wp:extent cx="5314852" cy="4290060"/>
                  <wp:effectExtent l="0" t="0" r="0" b="254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9687" cy="4293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 </w:t>
            </w:r>
          </w:p>
          <w:p w14:paraId="602E6FE7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每一串数字的第二位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+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第三位代表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node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值</w:t>
            </w:r>
          </w:p>
          <w:p w14:paraId="7087E906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每一行的第三串数字中的倒数第二个数字是设备的定义，定义的规则如下：</w:t>
            </w:r>
          </w:p>
          <w:p w14:paraId="290391E7" w14:textId="77777777" w:rsidR="00271552" w:rsidRDefault="00271552">
            <w:pPr>
              <w:widowControl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0 = Line Out</w:t>
            </w:r>
          </w:p>
          <w:p w14:paraId="0901152D" w14:textId="77777777" w:rsidR="00271552" w:rsidRDefault="00271552">
            <w:pPr>
              <w:widowControl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1 = Speaker</w:t>
            </w:r>
          </w:p>
          <w:p w14:paraId="0996130D" w14:textId="77777777" w:rsidR="00271552" w:rsidRDefault="00271552">
            <w:pPr>
              <w:widowControl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2 = HP Out</w:t>
            </w:r>
          </w:p>
          <w:p w14:paraId="5D6599EF" w14:textId="77777777" w:rsidR="00271552" w:rsidRDefault="00271552">
            <w:pPr>
              <w:widowControl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3 = CD</w:t>
            </w:r>
          </w:p>
          <w:p w14:paraId="1DCF5937" w14:textId="77777777" w:rsidR="00271552" w:rsidRDefault="00271552">
            <w:pPr>
              <w:widowControl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4 = SPDIF Out</w:t>
            </w:r>
          </w:p>
          <w:p w14:paraId="369E6255" w14:textId="77777777" w:rsidR="00271552" w:rsidRDefault="00271552">
            <w:pPr>
              <w:widowControl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 xml:space="preserve">5 = Digital </w:t>
            </w:r>
            <w:proofErr w:type="gramStart"/>
            <w:r>
              <w:rPr>
                <w:rFonts w:ascii="Monaco" w:hAnsi="Monaco" w:cs="Monaco"/>
                <w:color w:val="343434"/>
                <w:kern w:val="0"/>
              </w:rPr>
              <w:t>Other</w:t>
            </w:r>
            <w:proofErr w:type="gramEnd"/>
            <w:r>
              <w:rPr>
                <w:rFonts w:ascii="Monaco" w:hAnsi="Monaco" w:cs="Monaco"/>
                <w:color w:val="343434"/>
                <w:kern w:val="0"/>
              </w:rPr>
              <w:t xml:space="preserve"> Out</w:t>
            </w:r>
          </w:p>
          <w:p w14:paraId="752F1810" w14:textId="77777777" w:rsidR="00271552" w:rsidRDefault="00271552">
            <w:pPr>
              <w:widowControl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6 = Modem Line Side</w:t>
            </w:r>
          </w:p>
          <w:p w14:paraId="2ABB1F11" w14:textId="77777777" w:rsidR="00271552" w:rsidRDefault="00271552">
            <w:pPr>
              <w:widowControl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7 = Modem Handset Side</w:t>
            </w:r>
          </w:p>
          <w:p w14:paraId="67A38F63" w14:textId="77777777" w:rsidR="00271552" w:rsidRDefault="00271552">
            <w:pPr>
              <w:widowControl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8 = Line In</w:t>
            </w:r>
          </w:p>
          <w:p w14:paraId="08C0BC5C" w14:textId="77777777" w:rsidR="00271552" w:rsidRDefault="00271552">
            <w:pPr>
              <w:widowControl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9 = AUX</w:t>
            </w:r>
          </w:p>
          <w:p w14:paraId="6506BE68" w14:textId="77777777" w:rsidR="00271552" w:rsidRDefault="00271552">
            <w:pPr>
              <w:widowControl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A = Mic In</w:t>
            </w:r>
          </w:p>
          <w:p w14:paraId="4EC38355" w14:textId="77777777" w:rsidR="00271552" w:rsidRDefault="00271552">
            <w:pPr>
              <w:widowControl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B = Telephone</w:t>
            </w:r>
          </w:p>
          <w:p w14:paraId="3D922EC4" w14:textId="77777777" w:rsidR="00271552" w:rsidRDefault="00271552">
            <w:pPr>
              <w:widowControl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C = SPDIF In</w:t>
            </w:r>
          </w:p>
          <w:p w14:paraId="2C18FBB5" w14:textId="77777777" w:rsidR="00271552" w:rsidRDefault="00271552">
            <w:pPr>
              <w:widowControl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 xml:space="preserve">D = Digital </w:t>
            </w:r>
            <w:proofErr w:type="gramStart"/>
            <w:r>
              <w:rPr>
                <w:rFonts w:ascii="Monaco" w:hAnsi="Monaco" w:cs="Monaco"/>
                <w:color w:val="343434"/>
                <w:kern w:val="0"/>
              </w:rPr>
              <w:t>Other</w:t>
            </w:r>
            <w:proofErr w:type="gramEnd"/>
            <w:r>
              <w:rPr>
                <w:rFonts w:ascii="Monaco" w:hAnsi="Monaco" w:cs="Monaco"/>
                <w:color w:val="343434"/>
                <w:kern w:val="0"/>
              </w:rPr>
              <w:t xml:space="preserve"> In</w:t>
            </w:r>
          </w:p>
          <w:p w14:paraId="557D14D0" w14:textId="77777777" w:rsidR="00271552" w:rsidRDefault="00271552">
            <w:pPr>
              <w:widowControl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E = Reserved</w:t>
            </w:r>
          </w:p>
          <w:p w14:paraId="3A944309" w14:textId="77777777" w:rsidR="00271552" w:rsidRDefault="00271552">
            <w:pPr>
              <w:widowControl/>
              <w:numPr>
                <w:ilvl w:val="0"/>
                <w:numId w:val="2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F = Other</w:t>
            </w:r>
          </w:p>
          <w:p w14:paraId="64DC7115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1C5098"/>
                <w:kern w:val="0"/>
              </w:rPr>
              <w:t>复制代码</w:t>
            </w:r>
          </w:p>
          <w:p w14:paraId="77EB1109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拿出之前记录的内容和图中对比：</w:t>
            </w:r>
          </w:p>
          <w:p w14:paraId="0FF98161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Line Out at Ext Rear    Node=0x14    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内置扬声器</w:t>
            </w:r>
          </w:p>
          <w:p w14:paraId="71E52A7F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Mic at Ext Rear            Node=0x18    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后置麦克风</w:t>
            </w:r>
          </w:p>
          <w:p w14:paraId="7F9C362E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Mic at Ext Front           Node=0x19    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线路输入</w:t>
            </w:r>
          </w:p>
          <w:p w14:paraId="26D78038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Line In at Ext Rear       Node=0x1a     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线路输入</w:t>
            </w:r>
          </w:p>
          <w:p w14:paraId="345EA169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HP Out at Ext Front    Node=0x1b     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耳机扬声器</w:t>
            </w:r>
          </w:p>
          <w:p w14:paraId="2D631469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</w:p>
          <w:p w14:paraId="4D12BCC3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</w:p>
          <w:p w14:paraId="62E05CA7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第一行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node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值为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0x14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，第三串数字中的倒数第二个数字是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1= Speaker=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内置扬声器，符合条件。</w:t>
            </w:r>
          </w:p>
          <w:p w14:paraId="544F6E60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第二行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node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值为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0x18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，第三串数字中的倒数第二个数字是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A= Mic In=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内置麦克风，符合条件。</w:t>
            </w:r>
          </w:p>
          <w:p w14:paraId="064A2E72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第三行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node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值为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0x19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，第三串数字中的倒数第二个数字是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8= Line In=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线路输入，符合条件。</w:t>
            </w:r>
          </w:p>
          <w:p w14:paraId="66E48F86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第四行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node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值为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0x1A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，第三串数字中的倒数第二个数字是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8= Line In=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线路输入，符合条件。</w:t>
            </w:r>
          </w:p>
          <w:p w14:paraId="6962E5CA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第五行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node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值为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0x1B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，第三串数字中的倒数第二个数字是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2= HP OUT=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耳机扬声器，符合条件。</w:t>
            </w:r>
          </w:p>
          <w:p w14:paraId="1216559F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第六行为多余，删除它。</w:t>
            </w:r>
          </w:p>
          <w:p w14:paraId="7DDF6310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最后将整理好的数字，替换到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info.plist</w:t>
            </w:r>
            <w:proofErr w:type="spellEnd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原位置中。记录下其中的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LayoutID</w:t>
            </w:r>
            <w:proofErr w:type="spellEnd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值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=5</w:t>
            </w:r>
          </w:p>
          <w:p w14:paraId="7DE866C1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noProof/>
                <w:color w:val="343434"/>
                <w:kern w:val="0"/>
                <w:sz w:val="28"/>
                <w:szCs w:val="28"/>
              </w:rPr>
              <w:drawing>
                <wp:inline distT="0" distB="0" distL="0" distR="0" wp14:anchorId="7E0C17D1" wp14:editId="30FA9D78">
                  <wp:extent cx="6028532" cy="595376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9126" cy="5964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 </w:t>
            </w:r>
          </w:p>
          <w:p w14:paraId="57BAE363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</w:p>
          <w:p w14:paraId="37B22EBF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将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appleALC</w:t>
            </w:r>
            <w:proofErr w:type="spellEnd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/Resources/ALC887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中的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layout5.xml.zlib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（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5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为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layoutID</w:t>
            </w:r>
            <w:proofErr w:type="spellEnd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值）拖入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zlib</w:t>
            </w:r>
            <w:proofErr w:type="spellEnd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转换器</w:t>
            </w:r>
          </w:p>
          <w:p w14:paraId="49B830CD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noProof/>
                <w:color w:val="343434"/>
                <w:kern w:val="0"/>
                <w:sz w:val="28"/>
                <w:szCs w:val="28"/>
              </w:rPr>
              <w:drawing>
                <wp:inline distT="0" distB="0" distL="0" distR="0" wp14:anchorId="1977D7D7" wp14:editId="25A02561">
                  <wp:extent cx="5423535" cy="2049101"/>
                  <wp:effectExtent l="0" t="0" r="0" b="889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9057" cy="2115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 </w:t>
            </w:r>
          </w:p>
          <w:p w14:paraId="3A34F307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点击转换后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ALC887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文件夹会生成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layout5.xml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文件，使用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PlistEdit</w:t>
            </w:r>
            <w:proofErr w:type="spellEnd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 Pro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打开它。</w:t>
            </w:r>
          </w:p>
          <w:p w14:paraId="1C5C231F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记录下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PathMapID</w:t>
            </w:r>
            <w:proofErr w:type="spellEnd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值，此处为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1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。</w:t>
            </w:r>
          </w:p>
          <w:p w14:paraId="15BC0BFE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noProof/>
                <w:color w:val="343434"/>
                <w:kern w:val="0"/>
                <w:sz w:val="28"/>
                <w:szCs w:val="28"/>
              </w:rPr>
              <w:drawing>
                <wp:inline distT="0" distB="0" distL="0" distR="0" wp14:anchorId="0BC6BEA7" wp14:editId="628CB9EC">
                  <wp:extent cx="5125309" cy="5061740"/>
                  <wp:effectExtent l="0" t="0" r="571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6393" cy="5082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 </w:t>
            </w:r>
          </w:p>
          <w:p w14:paraId="6A24DDCC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</w:p>
          <w:p w14:paraId="235DC2BD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将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codec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导入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IDSDT,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生成声卡驱动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AppleHDAMOD.kext</w:t>
            </w:r>
            <w:proofErr w:type="spellEnd"/>
          </w:p>
          <w:p w14:paraId="5F048827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打开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AppleHDAMOD.kext</w:t>
            </w:r>
            <w:proofErr w:type="spellEnd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/Contents/Resources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复制里面的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Platforms.xml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文件到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ALC887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目录下。</w:t>
            </w:r>
          </w:p>
          <w:p w14:paraId="4BE8228C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然后将其打开更改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PathMapID</w:t>
            </w:r>
            <w:proofErr w:type="spellEnd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值，之前记录的值为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1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。</w:t>
            </w:r>
          </w:p>
          <w:p w14:paraId="238241A8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noProof/>
                <w:color w:val="343434"/>
                <w:kern w:val="0"/>
                <w:sz w:val="28"/>
                <w:szCs w:val="28"/>
              </w:rPr>
              <w:drawing>
                <wp:inline distT="0" distB="0" distL="0" distR="0" wp14:anchorId="4BC587D9" wp14:editId="73F965FF">
                  <wp:extent cx="5256963" cy="5191760"/>
                  <wp:effectExtent l="0" t="0" r="127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5333" cy="5219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 </w:t>
            </w:r>
          </w:p>
          <w:p w14:paraId="571D99FB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最后将其拖入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zlib</w:t>
            </w:r>
            <w:proofErr w:type="spellEnd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转换器进行转换完成后会生成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Platforms.xml.zlib</w:t>
            </w:r>
            <w:proofErr w:type="spellEnd"/>
          </w:p>
          <w:p w14:paraId="25A904C2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</w:p>
          <w:p w14:paraId="60284065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再打开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ALC887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中的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info.plist</w:t>
            </w:r>
            <w:proofErr w:type="spellEnd"/>
          </w:p>
          <w:p w14:paraId="033B4C32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CodecID</w:t>
            </w:r>
            <w:proofErr w:type="spellEnd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值需要改成之前记录的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Vendor Id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值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10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进制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=283904135</w:t>
            </w:r>
          </w:p>
          <w:p w14:paraId="14E6C40D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noProof/>
                <w:color w:val="343434"/>
                <w:kern w:val="0"/>
                <w:sz w:val="28"/>
                <w:szCs w:val="28"/>
              </w:rPr>
              <w:drawing>
                <wp:inline distT="0" distB="0" distL="0" distR="0" wp14:anchorId="41CAE37E" wp14:editId="1F863C5B">
                  <wp:extent cx="5128368" cy="506476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628" cy="5078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 </w:t>
            </w:r>
          </w:p>
          <w:p w14:paraId="73FBEECE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在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Platforms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下找到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ID=5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的子项，将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Path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后面的内容改成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Platforms.xml.zlib</w:t>
            </w:r>
            <w:proofErr w:type="spellEnd"/>
          </w:p>
          <w:p w14:paraId="23053BA4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noProof/>
                <w:color w:val="343434"/>
                <w:kern w:val="0"/>
                <w:sz w:val="28"/>
                <w:szCs w:val="28"/>
              </w:rPr>
              <w:drawing>
                <wp:inline distT="0" distB="0" distL="0" distR="0" wp14:anchorId="7BC631E4" wp14:editId="7D74F8ED">
                  <wp:extent cx="5128368" cy="506476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7824" cy="5074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 </w:t>
            </w:r>
          </w:p>
          <w:p w14:paraId="1ACDBE26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</w:p>
          <w:p w14:paraId="62047ACA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打开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AppleALC</w:t>
            </w:r>
            <w:proofErr w:type="spellEnd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/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AppleALC.xcodeproj</w:t>
            </w:r>
            <w:proofErr w:type="spellEnd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，生成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appleALC</w:t>
            </w:r>
            <w:proofErr w:type="spellEnd"/>
          </w:p>
          <w:p w14:paraId="60E7800E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noProof/>
                <w:color w:val="343434"/>
                <w:kern w:val="0"/>
                <w:sz w:val="28"/>
                <w:szCs w:val="28"/>
              </w:rPr>
              <w:drawing>
                <wp:inline distT="0" distB="0" distL="0" distR="0" wp14:anchorId="0B7E9B1B" wp14:editId="131109CB">
                  <wp:extent cx="5243710" cy="2610339"/>
                  <wp:effectExtent l="0" t="0" r="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9463" cy="2638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 </w:t>
            </w:r>
          </w:p>
          <w:p w14:paraId="2C288FC6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noProof/>
                <w:color w:val="343434"/>
                <w:kern w:val="0"/>
                <w:sz w:val="28"/>
                <w:szCs w:val="28"/>
              </w:rPr>
              <w:drawing>
                <wp:inline distT="0" distB="0" distL="0" distR="0" wp14:anchorId="0FB15FF4" wp14:editId="22BAD7C1">
                  <wp:extent cx="5249428" cy="3667760"/>
                  <wp:effectExtent l="0" t="0" r="889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529" cy="3678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 </w:t>
            </w:r>
          </w:p>
          <w:p w14:paraId="2B206DFB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</w:p>
          <w:p w14:paraId="162801DD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生成的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appleALC</w:t>
            </w:r>
            <w:proofErr w:type="spellEnd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放入四叶草</w:t>
            </w:r>
          </w:p>
          <w:p w14:paraId="17DC404C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layoutID</w:t>
            </w:r>
            <w:proofErr w:type="spellEnd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值可先尝试四叶草注入（某些电脑四叶草注入可能无效）</w:t>
            </w:r>
          </w:p>
          <w:p w14:paraId="779B623F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四叶草注入方法：</w:t>
            </w:r>
          </w:p>
          <w:p w14:paraId="1F150566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noProof/>
                <w:color w:val="343434"/>
                <w:kern w:val="0"/>
                <w:sz w:val="28"/>
                <w:szCs w:val="28"/>
              </w:rPr>
              <w:drawing>
                <wp:inline distT="0" distB="0" distL="0" distR="0" wp14:anchorId="74F3BEDB" wp14:editId="45EDDD28">
                  <wp:extent cx="5418857" cy="292671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0097" cy="2943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 xml:space="preserve"> </w:t>
            </w:r>
          </w:p>
          <w:p w14:paraId="047CCCEF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</w:p>
          <w:p w14:paraId="42CEAD1D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DSDT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注入方法：</w:t>
            </w:r>
          </w:p>
          <w:p w14:paraId="0DD40588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先给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DSDT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打开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IRQ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补丁：</w:t>
            </w:r>
          </w:p>
          <w:p w14:paraId="19E4FDA3" w14:textId="77777777" w:rsidR="00271552" w:rsidRDefault="00271552">
            <w:pPr>
              <w:widowControl/>
              <w:numPr>
                <w:ilvl w:val="0"/>
                <w:numId w:val="3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 xml:space="preserve">#Maintained by: 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RehabMan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 xml:space="preserve"> for: Laptop Patches</w:t>
            </w:r>
          </w:p>
          <w:p w14:paraId="00E317C8" w14:textId="77777777" w:rsidR="00271552" w:rsidRDefault="00271552">
            <w:pPr>
              <w:widowControl/>
              <w:numPr>
                <w:ilvl w:val="0"/>
                <w:numId w:val="3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#system_IRQ.txt</w:t>
            </w:r>
          </w:p>
          <w:p w14:paraId="231404A9" w14:textId="77777777" w:rsidR="00271552" w:rsidRDefault="00271552">
            <w:pPr>
              <w:widowControl/>
              <w:numPr>
                <w:ilvl w:val="0"/>
                <w:numId w:val="3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</w:p>
          <w:p w14:paraId="5203994B" w14:textId="77777777" w:rsidR="00271552" w:rsidRDefault="00271552">
            <w:pPr>
              <w:widowControl/>
              <w:numPr>
                <w:ilvl w:val="0"/>
                <w:numId w:val="3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 xml:space="preserve"># This can fix non-working audio and also has an 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affect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 xml:space="preserve"> on HPET.</w:t>
            </w:r>
          </w:p>
          <w:p w14:paraId="6F1CA5AD" w14:textId="77777777" w:rsidR="00271552" w:rsidRDefault="00271552">
            <w:pPr>
              <w:widowControl/>
              <w:numPr>
                <w:ilvl w:val="0"/>
                <w:numId w:val="3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#</w:t>
            </w:r>
          </w:p>
          <w:p w14:paraId="390CD4AF" w14:textId="77777777" w:rsidR="00271552" w:rsidRDefault="00271552">
            <w:pPr>
              <w:widowControl/>
              <w:numPr>
                <w:ilvl w:val="0"/>
                <w:numId w:val="3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 xml:space="preserve"># Use this if you have issues with patched 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AppleHDA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 xml:space="preserve"> (required on almost all laptops)</w:t>
            </w:r>
          </w:p>
          <w:p w14:paraId="3C481AB6" w14:textId="77777777" w:rsidR="00271552" w:rsidRDefault="00271552">
            <w:pPr>
              <w:widowControl/>
              <w:numPr>
                <w:ilvl w:val="0"/>
                <w:numId w:val="3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# or if you have issues with HPET (restart after wake).</w:t>
            </w:r>
          </w:p>
          <w:p w14:paraId="3535897E" w14:textId="77777777" w:rsidR="00271552" w:rsidRDefault="00271552">
            <w:pPr>
              <w:widowControl/>
              <w:numPr>
                <w:ilvl w:val="0"/>
                <w:numId w:val="3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</w:p>
          <w:p w14:paraId="61E8644A" w14:textId="77777777" w:rsidR="00271552" w:rsidRDefault="00271552">
            <w:pPr>
              <w:widowControl/>
              <w:numPr>
                <w:ilvl w:val="0"/>
                <w:numId w:val="3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# IRQ fix</w:t>
            </w:r>
          </w:p>
          <w:p w14:paraId="2B5C4998" w14:textId="77777777" w:rsidR="00271552" w:rsidRDefault="00271552">
            <w:pPr>
              <w:widowControl/>
              <w:numPr>
                <w:ilvl w:val="0"/>
                <w:numId w:val="3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 xml:space="preserve">into device 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name_hid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 xml:space="preserve"> PNP0000 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code_regex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IRQNoFlags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>\s\(</w:t>
            </w:r>
            <w:proofErr w:type="gramStart"/>
            <w:r>
              <w:rPr>
                <w:rFonts w:ascii="Monaco" w:hAnsi="Monaco" w:cs="Monaco"/>
                <w:color w:val="343434"/>
                <w:kern w:val="0"/>
              </w:rPr>
              <w:t>\)\n\s</w:t>
            </w:r>
            <w:proofErr w:type="gramEnd"/>
            <w:r>
              <w:rPr>
                <w:rFonts w:ascii="Monaco" w:hAnsi="Monaco" w:cs="Monaco"/>
                <w:color w:val="343434"/>
                <w:kern w:val="0"/>
              </w:rPr>
              <w:t xml:space="preserve">+\{(\d+)\} 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remove_matched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>;</w:t>
            </w:r>
          </w:p>
          <w:p w14:paraId="0E80167A" w14:textId="77777777" w:rsidR="00271552" w:rsidRDefault="00271552">
            <w:pPr>
              <w:widowControl/>
              <w:numPr>
                <w:ilvl w:val="0"/>
                <w:numId w:val="3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 xml:space="preserve">into device 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name_hid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 xml:space="preserve"> PNP0100 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code_regex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IRQNoFlags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>\s\(</w:t>
            </w:r>
            <w:proofErr w:type="gramStart"/>
            <w:r>
              <w:rPr>
                <w:rFonts w:ascii="Monaco" w:hAnsi="Monaco" w:cs="Monaco"/>
                <w:color w:val="343434"/>
                <w:kern w:val="0"/>
              </w:rPr>
              <w:t>\)\n\s</w:t>
            </w:r>
            <w:proofErr w:type="gramEnd"/>
            <w:r>
              <w:rPr>
                <w:rFonts w:ascii="Monaco" w:hAnsi="Monaco" w:cs="Monaco"/>
                <w:color w:val="343434"/>
                <w:kern w:val="0"/>
              </w:rPr>
              <w:t xml:space="preserve">+\{(\d+)\} 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remove_matched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>;</w:t>
            </w:r>
          </w:p>
          <w:p w14:paraId="62EAFA05" w14:textId="77777777" w:rsidR="00271552" w:rsidRDefault="00271552">
            <w:pPr>
              <w:widowControl/>
              <w:numPr>
                <w:ilvl w:val="0"/>
                <w:numId w:val="3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 xml:space="preserve">into device 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name_hid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 xml:space="preserve"> PNP0B00 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code_regex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IRQNoFlags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>\s\(</w:t>
            </w:r>
            <w:proofErr w:type="gramStart"/>
            <w:r>
              <w:rPr>
                <w:rFonts w:ascii="Monaco" w:hAnsi="Monaco" w:cs="Monaco"/>
                <w:color w:val="343434"/>
                <w:kern w:val="0"/>
              </w:rPr>
              <w:t>\)\n\s</w:t>
            </w:r>
            <w:proofErr w:type="gramEnd"/>
            <w:r>
              <w:rPr>
                <w:rFonts w:ascii="Monaco" w:hAnsi="Monaco" w:cs="Monaco"/>
                <w:color w:val="343434"/>
                <w:kern w:val="0"/>
              </w:rPr>
              <w:t xml:space="preserve">+\{(\d+)\} 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remove_matched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>;</w:t>
            </w:r>
          </w:p>
          <w:p w14:paraId="6B867864" w14:textId="77777777" w:rsidR="00271552" w:rsidRDefault="00271552">
            <w:pPr>
              <w:widowControl/>
              <w:numPr>
                <w:ilvl w:val="0"/>
                <w:numId w:val="3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 xml:space="preserve">into device 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name_hid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 xml:space="preserve"> PNP0103 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code_regex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 xml:space="preserve"> 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IRQNoFlags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>\s\(</w:t>
            </w:r>
            <w:proofErr w:type="gramStart"/>
            <w:r>
              <w:rPr>
                <w:rFonts w:ascii="Monaco" w:hAnsi="Monaco" w:cs="Monaco"/>
                <w:color w:val="343434"/>
                <w:kern w:val="0"/>
              </w:rPr>
              <w:t>\)\n\s</w:t>
            </w:r>
            <w:proofErr w:type="gramEnd"/>
            <w:r>
              <w:rPr>
                <w:rFonts w:ascii="Monaco" w:hAnsi="Monaco" w:cs="Monaco"/>
                <w:color w:val="343434"/>
                <w:kern w:val="0"/>
              </w:rPr>
              <w:t xml:space="preserve">+\{.*\} 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removeall_matched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>;</w:t>
            </w:r>
          </w:p>
          <w:p w14:paraId="20C587B8" w14:textId="77777777" w:rsidR="00271552" w:rsidRDefault="00271552">
            <w:pPr>
              <w:widowControl/>
              <w:numPr>
                <w:ilvl w:val="0"/>
                <w:numId w:val="3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 xml:space="preserve">into device 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name_hid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 xml:space="preserve"> PNP0103 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code_regex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 xml:space="preserve"> Name\s\(([^</w:t>
            </w:r>
            <w:proofErr w:type="gramStart"/>
            <w:r>
              <w:rPr>
                <w:rFonts w:ascii="Monaco" w:hAnsi="Monaco" w:cs="Monaco"/>
                <w:color w:val="343434"/>
                <w:kern w:val="0"/>
              </w:rPr>
              <w:t>,]+</w:t>
            </w:r>
            <w:proofErr w:type="gramEnd"/>
            <w:r>
              <w:rPr>
                <w:rFonts w:ascii="Monaco" w:hAnsi="Monaco" w:cs="Monaco"/>
                <w:color w:val="343434"/>
                <w:kern w:val="0"/>
              </w:rPr>
              <w:t>),\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sResourceTemplate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 xml:space="preserve">\s\(\).*\n\s+\{((?:.|\n)*)\}\) 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replace_matched</w:t>
            </w:r>
            <w:proofErr w:type="spellEnd"/>
          </w:p>
          <w:p w14:paraId="54F46D31" w14:textId="77777777" w:rsidR="00271552" w:rsidRDefault="00271552">
            <w:pPr>
              <w:widowControl/>
              <w:numPr>
                <w:ilvl w:val="0"/>
                <w:numId w:val="3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begin</w:t>
            </w:r>
          </w:p>
          <w:p w14:paraId="400DD85A" w14:textId="77777777" w:rsidR="00271552" w:rsidRDefault="00271552">
            <w:pPr>
              <w:widowControl/>
              <w:numPr>
                <w:ilvl w:val="0"/>
                <w:numId w:val="3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 xml:space="preserve">Name (%1, </w:t>
            </w:r>
            <w:proofErr w:type="spellStart"/>
            <w:proofErr w:type="gramStart"/>
            <w:r>
              <w:rPr>
                <w:rFonts w:ascii="Monaco" w:hAnsi="Monaco" w:cs="Monaco"/>
                <w:color w:val="343434"/>
                <w:kern w:val="0"/>
              </w:rPr>
              <w:t>ResourceTemplate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>(</w:t>
            </w:r>
            <w:proofErr w:type="gramEnd"/>
            <w:r>
              <w:rPr>
                <w:rFonts w:ascii="Monaco" w:hAnsi="Monaco" w:cs="Monaco"/>
                <w:color w:val="343434"/>
                <w:kern w:val="0"/>
              </w:rPr>
              <w:t>)\n</w:t>
            </w:r>
          </w:p>
          <w:p w14:paraId="6E31CF95" w14:textId="77777777" w:rsidR="00271552" w:rsidRDefault="00271552">
            <w:pPr>
              <w:widowControl/>
              <w:numPr>
                <w:ilvl w:val="0"/>
                <w:numId w:val="3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{\n</w:t>
            </w:r>
          </w:p>
          <w:p w14:paraId="07F56DA2" w14:textId="77777777" w:rsidR="00271552" w:rsidRDefault="00271552">
            <w:pPr>
              <w:widowControl/>
              <w:numPr>
                <w:ilvl w:val="0"/>
                <w:numId w:val="3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 xml:space="preserve">    </w:t>
            </w:r>
            <w:proofErr w:type="spellStart"/>
            <w:proofErr w:type="gramStart"/>
            <w:r>
              <w:rPr>
                <w:rFonts w:ascii="Monaco" w:hAnsi="Monaco" w:cs="Monaco"/>
                <w:color w:val="343434"/>
                <w:kern w:val="0"/>
              </w:rPr>
              <w:t>IRQNoFlags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>(</w:t>
            </w:r>
            <w:proofErr w:type="gramEnd"/>
            <w:r>
              <w:rPr>
                <w:rFonts w:ascii="Monaco" w:hAnsi="Monaco" w:cs="Monaco"/>
                <w:color w:val="343434"/>
                <w:kern w:val="0"/>
              </w:rPr>
              <w:t>) { 0, 8, 11, 15 }\n</w:t>
            </w:r>
          </w:p>
          <w:p w14:paraId="6D7BA5E8" w14:textId="77777777" w:rsidR="00271552" w:rsidRDefault="00271552">
            <w:pPr>
              <w:widowControl/>
              <w:numPr>
                <w:ilvl w:val="0"/>
                <w:numId w:val="3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%2</w:t>
            </w:r>
          </w:p>
          <w:p w14:paraId="3B98AF1E" w14:textId="77777777" w:rsidR="00271552" w:rsidRDefault="00271552">
            <w:pPr>
              <w:widowControl/>
              <w:numPr>
                <w:ilvl w:val="0"/>
                <w:numId w:val="3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proofErr w:type="gramStart"/>
            <w:r>
              <w:rPr>
                <w:rFonts w:ascii="Monaco" w:hAnsi="Monaco" w:cs="Monaco"/>
                <w:color w:val="343434"/>
                <w:kern w:val="0"/>
              </w:rPr>
              <w:t>})\</w:t>
            </w:r>
            <w:proofErr w:type="gramEnd"/>
            <w:r>
              <w:rPr>
                <w:rFonts w:ascii="Monaco" w:hAnsi="Monaco" w:cs="Monaco"/>
                <w:color w:val="343434"/>
                <w:kern w:val="0"/>
              </w:rPr>
              <w:t>n</w:t>
            </w:r>
          </w:p>
          <w:p w14:paraId="6B82D2DC" w14:textId="77777777" w:rsidR="00271552" w:rsidRDefault="00271552">
            <w:pPr>
              <w:widowControl/>
              <w:numPr>
                <w:ilvl w:val="0"/>
                <w:numId w:val="3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end;</w:t>
            </w:r>
          </w:p>
          <w:p w14:paraId="14E02E45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1C5098"/>
                <w:kern w:val="0"/>
              </w:rPr>
              <w:t>复制代码</w:t>
            </w:r>
          </w:p>
          <w:p w14:paraId="775BD9B7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搜索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HDEF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插入以下函数：</w:t>
            </w:r>
          </w:p>
          <w:p w14:paraId="19BC3AB8" w14:textId="77777777" w:rsidR="00271552" w:rsidRDefault="00271552">
            <w:pPr>
              <w:widowControl/>
              <w:numPr>
                <w:ilvl w:val="0"/>
                <w:numId w:val="4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 xml:space="preserve">Method (_DSM, 4, </w:t>
            </w:r>
            <w:proofErr w:type="spellStart"/>
            <w:proofErr w:type="gramStart"/>
            <w:r>
              <w:rPr>
                <w:rFonts w:ascii="Monaco" w:hAnsi="Monaco" w:cs="Monaco"/>
                <w:color w:val="343434"/>
                <w:kern w:val="0"/>
              </w:rPr>
              <w:t>NotSerialized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>)  /</w:t>
            </w:r>
            <w:proofErr w:type="gramEnd"/>
            <w:r>
              <w:rPr>
                <w:rFonts w:ascii="Monaco" w:hAnsi="Monaco" w:cs="Monaco"/>
                <w:color w:val="343434"/>
                <w:kern w:val="0"/>
              </w:rPr>
              <w:t>/ _DSM: Device-Specific Method</w:t>
            </w:r>
          </w:p>
          <w:p w14:paraId="6525546C" w14:textId="77777777" w:rsidR="00271552" w:rsidRDefault="00271552">
            <w:pPr>
              <w:widowControl/>
              <w:numPr>
                <w:ilvl w:val="0"/>
                <w:numId w:val="4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{</w:t>
            </w:r>
          </w:p>
          <w:p w14:paraId="64249A2F" w14:textId="77777777" w:rsidR="00271552" w:rsidRDefault="00271552">
            <w:pPr>
              <w:widowControl/>
              <w:numPr>
                <w:ilvl w:val="0"/>
                <w:numId w:val="4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    Store (Package (0x0A)</w:t>
            </w:r>
          </w:p>
          <w:p w14:paraId="6B3BECF1" w14:textId="77777777" w:rsidR="00271552" w:rsidRDefault="00271552">
            <w:pPr>
              <w:widowControl/>
              <w:numPr>
                <w:ilvl w:val="0"/>
                <w:numId w:val="4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        {</w:t>
            </w:r>
          </w:p>
          <w:p w14:paraId="74FDBAA8" w14:textId="77777777" w:rsidR="00271552" w:rsidRDefault="00271552">
            <w:pPr>
              <w:widowControl/>
              <w:numPr>
                <w:ilvl w:val="0"/>
                <w:numId w:val="4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            "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hda-gfx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 xml:space="preserve">", </w:t>
            </w:r>
          </w:p>
          <w:p w14:paraId="44EEA875" w14:textId="77777777" w:rsidR="00271552" w:rsidRDefault="00271552">
            <w:pPr>
              <w:widowControl/>
              <w:numPr>
                <w:ilvl w:val="0"/>
                <w:numId w:val="4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            Buffer (0x0A)</w:t>
            </w:r>
          </w:p>
          <w:p w14:paraId="12C159DD" w14:textId="77777777" w:rsidR="00271552" w:rsidRDefault="00271552">
            <w:pPr>
              <w:widowControl/>
              <w:numPr>
                <w:ilvl w:val="0"/>
                <w:numId w:val="4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            {</w:t>
            </w:r>
          </w:p>
          <w:p w14:paraId="1EA12018" w14:textId="77777777" w:rsidR="00271552" w:rsidRDefault="00271552">
            <w:pPr>
              <w:widowControl/>
              <w:numPr>
                <w:ilvl w:val="0"/>
                <w:numId w:val="4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                "onboard-1"</w:t>
            </w:r>
          </w:p>
          <w:p w14:paraId="26590406" w14:textId="77777777" w:rsidR="00271552" w:rsidRDefault="00271552">
            <w:pPr>
              <w:widowControl/>
              <w:numPr>
                <w:ilvl w:val="0"/>
                <w:numId w:val="4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 xml:space="preserve">                        }, </w:t>
            </w:r>
          </w:p>
          <w:p w14:paraId="3FFC22B6" w14:textId="77777777" w:rsidR="00271552" w:rsidRDefault="00271552">
            <w:pPr>
              <w:widowControl/>
              <w:numPr>
                <w:ilvl w:val="0"/>
                <w:numId w:val="4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</w:p>
          <w:p w14:paraId="46CC735D" w14:textId="77777777" w:rsidR="00271552" w:rsidRDefault="00271552">
            <w:pPr>
              <w:widowControl/>
              <w:numPr>
                <w:ilvl w:val="0"/>
                <w:numId w:val="4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</w:p>
          <w:p w14:paraId="2C72890F" w14:textId="77777777" w:rsidR="00271552" w:rsidRDefault="00271552">
            <w:pPr>
              <w:widowControl/>
              <w:numPr>
                <w:ilvl w:val="0"/>
                <w:numId w:val="4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 xml:space="preserve">                        "layout-id", </w:t>
            </w:r>
          </w:p>
          <w:p w14:paraId="4100C8DC" w14:textId="77777777" w:rsidR="00271552" w:rsidRDefault="00271552">
            <w:pPr>
              <w:widowControl/>
              <w:numPr>
                <w:ilvl w:val="0"/>
                <w:numId w:val="4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</w:p>
          <w:p w14:paraId="5626738A" w14:textId="77777777" w:rsidR="00271552" w:rsidRDefault="00271552">
            <w:pPr>
              <w:widowControl/>
              <w:numPr>
                <w:ilvl w:val="0"/>
                <w:numId w:val="4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           Buffer (0x04)</w:t>
            </w:r>
          </w:p>
          <w:p w14:paraId="1C2B6A40" w14:textId="77777777" w:rsidR="00271552" w:rsidRDefault="00271552">
            <w:pPr>
              <w:widowControl/>
              <w:numPr>
                <w:ilvl w:val="0"/>
                <w:numId w:val="4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 xml:space="preserve">                        {          </w:t>
            </w:r>
          </w:p>
          <w:p w14:paraId="4897C90E" w14:textId="77777777" w:rsidR="00271552" w:rsidRDefault="00271552">
            <w:pPr>
              <w:widowControl/>
              <w:numPr>
                <w:ilvl w:val="0"/>
                <w:numId w:val="4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                 0x05, 0x00, 0x00, 0x00</w:t>
            </w:r>
          </w:p>
          <w:p w14:paraId="0208F395" w14:textId="77777777" w:rsidR="00271552" w:rsidRDefault="00271552">
            <w:pPr>
              <w:widowControl/>
              <w:numPr>
                <w:ilvl w:val="0"/>
                <w:numId w:val="4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            },</w:t>
            </w:r>
          </w:p>
          <w:p w14:paraId="2C755846" w14:textId="77777777" w:rsidR="00271552" w:rsidRDefault="00271552">
            <w:pPr>
              <w:widowControl/>
              <w:numPr>
                <w:ilvl w:val="0"/>
                <w:numId w:val="4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</w:p>
          <w:p w14:paraId="2CC8314D" w14:textId="77777777" w:rsidR="00271552" w:rsidRDefault="00271552">
            <w:pPr>
              <w:widowControl/>
              <w:numPr>
                <w:ilvl w:val="0"/>
                <w:numId w:val="4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            "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PinConfigurations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 xml:space="preserve">", </w:t>
            </w:r>
          </w:p>
          <w:p w14:paraId="17182679" w14:textId="77777777" w:rsidR="00271552" w:rsidRDefault="00271552">
            <w:pPr>
              <w:widowControl/>
              <w:numPr>
                <w:ilvl w:val="0"/>
                <w:numId w:val="4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            Buffer (Zero) {}</w:t>
            </w:r>
          </w:p>
          <w:p w14:paraId="1488BF16" w14:textId="77777777" w:rsidR="00271552" w:rsidRDefault="00271552">
            <w:pPr>
              <w:widowControl/>
              <w:numPr>
                <w:ilvl w:val="0"/>
                <w:numId w:val="4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        }, Local0)</w:t>
            </w:r>
          </w:p>
          <w:p w14:paraId="5D175B46" w14:textId="77777777" w:rsidR="00271552" w:rsidRDefault="00271552">
            <w:pPr>
              <w:widowControl/>
              <w:numPr>
                <w:ilvl w:val="0"/>
                <w:numId w:val="4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 xml:space="preserve">                DTGP (Arg0, Arg1, Arg2, Arg3, 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RefOf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 xml:space="preserve"> (Local0))</w:t>
            </w:r>
          </w:p>
          <w:p w14:paraId="641573AE" w14:textId="77777777" w:rsidR="00271552" w:rsidRDefault="00271552">
            <w:pPr>
              <w:widowControl/>
              <w:numPr>
                <w:ilvl w:val="0"/>
                <w:numId w:val="4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 xml:space="preserve">                Return (Local0) </w:t>
            </w:r>
          </w:p>
          <w:p w14:paraId="2603BF97" w14:textId="77777777" w:rsidR="00271552" w:rsidRDefault="00271552">
            <w:pPr>
              <w:widowControl/>
              <w:numPr>
                <w:ilvl w:val="0"/>
                <w:numId w:val="4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   }</w:t>
            </w:r>
          </w:p>
          <w:p w14:paraId="78D9D47A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1C5098"/>
                <w:kern w:val="0"/>
              </w:rPr>
              <w:t>复制代码</w:t>
            </w:r>
          </w:p>
          <w:p w14:paraId="57B9373E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其中</w:t>
            </w:r>
            <w:proofErr w:type="spellStart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layoutID</w:t>
            </w:r>
            <w:proofErr w:type="spellEnd"/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可自行更改</w:t>
            </w:r>
          </w:p>
          <w:p w14:paraId="77892727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</w:p>
          <w:p w14:paraId="63AFF701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</w:pP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可能需要的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DTGP</w:t>
            </w:r>
            <w:r>
              <w:rPr>
                <w:rFonts w:ascii="Tahoma" w:hAnsi="Tahoma" w:cs="Tahoma"/>
                <w:color w:val="343434"/>
                <w:kern w:val="0"/>
                <w:sz w:val="28"/>
                <w:szCs w:val="28"/>
              </w:rPr>
              <w:t>函数：</w:t>
            </w:r>
          </w:p>
          <w:p w14:paraId="70A3DAAB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 xml:space="preserve">Method (DTGP, 5, 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NotSerialized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>)</w:t>
            </w:r>
          </w:p>
          <w:p w14:paraId="5908D53F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 {</w:t>
            </w:r>
          </w:p>
          <w:p w14:paraId="42E9A6EE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 If (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LEqual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 xml:space="preserve"> (Arg0, 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ToUUID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 xml:space="preserve"> ("a0b5b7c6-1318-441c-b0c9-fe695eaf949b")))</w:t>
            </w:r>
          </w:p>
          <w:p w14:paraId="18B5D886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 {</w:t>
            </w:r>
          </w:p>
          <w:p w14:paraId="13403AEA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If (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LEqual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 xml:space="preserve"> (Arg1, One))</w:t>
            </w:r>
          </w:p>
          <w:p w14:paraId="2220D942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{</w:t>
            </w:r>
          </w:p>
          <w:p w14:paraId="613B7FEF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    If (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LEqual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 xml:space="preserve"> (Arg2, Zero))</w:t>
            </w:r>
          </w:p>
          <w:p w14:paraId="42A7CE30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    {</w:t>
            </w:r>
          </w:p>
          <w:p w14:paraId="3A9DE386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        Store (Buffer (One)</w:t>
            </w:r>
          </w:p>
          <w:p w14:paraId="562E6E96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            {</w:t>
            </w:r>
          </w:p>
          <w:p w14:paraId="4E554157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 xml:space="preserve">                             0x03                                           </w:t>
            </w:r>
          </w:p>
          <w:p w14:paraId="37B88012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            }, Arg4)</w:t>
            </w:r>
          </w:p>
          <w:p w14:paraId="3C1607BC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        Return (One)</w:t>
            </w:r>
          </w:p>
          <w:p w14:paraId="34337EEE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    }</w:t>
            </w:r>
          </w:p>
          <w:p w14:paraId="36993CD0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</w:p>
          <w:p w14:paraId="2FBED4ED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    If (</w:t>
            </w:r>
            <w:proofErr w:type="spellStart"/>
            <w:r>
              <w:rPr>
                <w:rFonts w:ascii="Monaco" w:hAnsi="Monaco" w:cs="Monaco"/>
                <w:color w:val="343434"/>
                <w:kern w:val="0"/>
              </w:rPr>
              <w:t>LEqual</w:t>
            </w:r>
            <w:proofErr w:type="spellEnd"/>
            <w:r>
              <w:rPr>
                <w:rFonts w:ascii="Monaco" w:hAnsi="Monaco" w:cs="Monaco"/>
                <w:color w:val="343434"/>
                <w:kern w:val="0"/>
              </w:rPr>
              <w:t xml:space="preserve"> (Arg2, One))</w:t>
            </w:r>
          </w:p>
          <w:p w14:paraId="46FB4803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    {</w:t>
            </w:r>
          </w:p>
          <w:p w14:paraId="3106729B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        Return (One)</w:t>
            </w:r>
          </w:p>
          <w:p w14:paraId="5F678424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    }</w:t>
            </w:r>
          </w:p>
          <w:p w14:paraId="21453F22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}</w:t>
            </w:r>
          </w:p>
          <w:p w14:paraId="7893BDF6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 }</w:t>
            </w:r>
          </w:p>
          <w:p w14:paraId="56EB7290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</w:p>
          <w:p w14:paraId="2196E33E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 Store (Buffer (One)</w:t>
            </w:r>
          </w:p>
          <w:p w14:paraId="34988EB3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{</w:t>
            </w:r>
          </w:p>
          <w:p w14:paraId="5BA74650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 xml:space="preserve">                 0x00                                           </w:t>
            </w:r>
          </w:p>
          <w:p w14:paraId="3B414A5F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     }, Arg4)</w:t>
            </w:r>
          </w:p>
          <w:p w14:paraId="52CEFA26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     Return (Zero)</w:t>
            </w:r>
          </w:p>
          <w:p w14:paraId="695F6343" w14:textId="77777777" w:rsidR="00271552" w:rsidRDefault="00271552">
            <w:pPr>
              <w:widowControl/>
              <w:numPr>
                <w:ilvl w:val="0"/>
                <w:numId w:val="5"/>
              </w:numPr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ind w:hanging="720"/>
              <w:jc w:val="left"/>
              <w:rPr>
                <w:rFonts w:ascii="Monaco" w:hAnsi="Monaco" w:cs="Monaco"/>
                <w:color w:val="343434"/>
                <w:kern w:val="0"/>
              </w:rPr>
            </w:pPr>
            <w:r>
              <w:rPr>
                <w:rFonts w:ascii="Monaco" w:hAnsi="Monaco" w:cs="Monaco"/>
                <w:color w:val="343434"/>
                <w:kern w:val="0"/>
              </w:rPr>
              <w:t>    }</w:t>
            </w:r>
          </w:p>
          <w:p w14:paraId="0B6FEAEB" w14:textId="77777777" w:rsidR="00271552" w:rsidRDefault="00271552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color w:val="1C5098"/>
                <w:kern w:val="0"/>
              </w:rPr>
            </w:pPr>
            <w:r>
              <w:rPr>
                <w:rFonts w:ascii="Tahoma" w:hAnsi="Tahoma" w:cs="Tahoma"/>
                <w:color w:val="1C5098"/>
                <w:kern w:val="0"/>
              </w:rPr>
              <w:t>复制代码</w:t>
            </w:r>
          </w:p>
        </w:tc>
      </w:tr>
    </w:tbl>
    <w:p w14:paraId="488D7708" w14:textId="77777777" w:rsidR="00FC30C7" w:rsidRDefault="00FC30C7"/>
    <w:sectPr w:rsidR="00FC30C7" w:rsidSect="005B102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552"/>
    <w:rsid w:val="001767B0"/>
    <w:rsid w:val="00271552"/>
    <w:rsid w:val="005B102E"/>
    <w:rsid w:val="00752E51"/>
    <w:rsid w:val="00FC3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D57B4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20</Pages>
  <Words>747</Words>
  <Characters>4264</Characters>
  <Application>Microsoft Macintosh Word</Application>
  <DocSecurity>0</DocSecurity>
  <Lines>35</Lines>
  <Paragraphs>10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2017-07-18T01:02:00Z</dcterms:created>
  <dcterms:modified xsi:type="dcterms:W3CDTF">2017-07-18T01:09:00Z</dcterms:modified>
</cp:coreProperties>
</file>